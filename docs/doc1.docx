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BD6" w:rsidRDefault="00A67BD6" w:rsidP="004E1AED">
      <w:pPr>
        <w:pStyle w:val="Puesto"/>
        <w:rPr>
          <w:noProof/>
          <w:lang w:eastAsia="es-ES"/>
        </w:rPr>
      </w:pPr>
    </w:p>
    <w:p w:rsidR="004E1AED" w:rsidRPr="004E1AED" w:rsidRDefault="00A67BD6" w:rsidP="004E1AED">
      <w:pPr>
        <w:pStyle w:val="Puesto"/>
      </w:pPr>
      <w:bookmarkStart w:id="0" w:name="_GoBack"/>
      <w:bookmarkEnd w:id="0"/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3324225</wp:posOffset>
            </wp:positionH>
            <wp:positionV relativeFrom="paragraph">
              <wp:posOffset>-800100</wp:posOffset>
            </wp:positionV>
            <wp:extent cx="3448050" cy="799958"/>
            <wp:effectExtent l="0" t="0" r="0" b="63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_tes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800" cy="803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Viviendas Mexico </w:t>
      </w:r>
    </w:p>
    <w:p w:rsidR="00194DF6" w:rsidRPr="00A67BD6" w:rsidRDefault="00A67BD6" w:rsidP="00A67BD6">
      <w:pPr>
        <w:pStyle w:val="Puesto"/>
      </w:pPr>
      <w:r>
        <w:t>Documento de Prueba</w:t>
      </w:r>
    </w:p>
    <w:p w:rsidR="004E1AED" w:rsidRDefault="004E1AED" w:rsidP="00A67BD6"/>
    <w:sectPr w:rsidR="004E1AED" w:rsidSect="004E1AED">
      <w:footerReference w:type="default" r:id="rId12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7BD6" w:rsidRDefault="00A67BD6">
      <w:pPr>
        <w:spacing w:after="0" w:line="240" w:lineRule="auto"/>
      </w:pPr>
      <w:r>
        <w:separator/>
      </w:r>
    </w:p>
  </w:endnote>
  <w:endnote w:type="continuationSeparator" w:id="0">
    <w:p w:rsidR="00A67BD6" w:rsidRDefault="00A67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55275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E1AED" w:rsidRDefault="004E1AED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20127B">
          <w:rPr>
            <w:noProof/>
            <w:lang w:bidi="es-ES"/>
          </w:rPr>
          <w:t>1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7BD6" w:rsidRDefault="00A67BD6">
      <w:pPr>
        <w:spacing w:after="0" w:line="240" w:lineRule="auto"/>
      </w:pPr>
      <w:r>
        <w:separator/>
      </w:r>
    </w:p>
  </w:footnote>
  <w:footnote w:type="continuationSeparator" w:id="0">
    <w:p w:rsidR="00A67BD6" w:rsidRDefault="00A67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B6686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BE83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0E2AF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F1A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AA4C9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6EF0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27E0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1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9AE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243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E04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5D12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64216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A2C3EB3"/>
    <w:multiLevelType w:val="multilevel"/>
    <w:tmpl w:val="84B4631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7F3A1AB1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3"/>
  </w:num>
  <w:num w:numId="2">
    <w:abstractNumId w:val="10"/>
  </w:num>
  <w:num w:numId="3">
    <w:abstractNumId w:val="12"/>
  </w:num>
  <w:num w:numId="4">
    <w:abstractNumId w:val="11"/>
  </w:num>
  <w:num w:numId="5">
    <w:abstractNumId w:val="15"/>
  </w:num>
  <w:num w:numId="6">
    <w:abstractNumId w:val="16"/>
  </w:num>
  <w:num w:numId="7">
    <w:abstractNumId w:val="14"/>
  </w:num>
  <w:num w:numId="8">
    <w:abstractNumId w:val="17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BD6"/>
    <w:rsid w:val="00117503"/>
    <w:rsid w:val="00194DF6"/>
    <w:rsid w:val="0020127B"/>
    <w:rsid w:val="004E1AED"/>
    <w:rsid w:val="005C12A5"/>
    <w:rsid w:val="00A1310C"/>
    <w:rsid w:val="00A67BD6"/>
    <w:rsid w:val="00D4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3FBC00-E585-4E81-B6F1-9D8A7BF5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AED"/>
  </w:style>
  <w:style w:type="paragraph" w:styleId="Ttulo1">
    <w:name w:val="heading 1"/>
    <w:basedOn w:val="Normal"/>
    <w:next w:val="Normal"/>
    <w:link w:val="Ttulo1Car"/>
    <w:uiPriority w:val="9"/>
    <w:qFormat/>
    <w:rsid w:val="00A1310C"/>
    <w:pPr>
      <w:pBdr>
        <w:top w:val="single" w:sz="24" w:space="0" w:color="0673A5" w:themeColor="text2" w:themeShade="BF"/>
        <w:left w:val="single" w:sz="24" w:space="0" w:color="0673A5" w:themeColor="text2" w:themeShade="BF"/>
        <w:bottom w:val="single" w:sz="24" w:space="0" w:color="0673A5" w:themeColor="text2" w:themeShade="BF"/>
        <w:right w:val="single" w:sz="24" w:space="0" w:color="0673A5" w:themeColor="text2" w:themeShade="BF"/>
      </w:pBdr>
      <w:shd w:val="clear" w:color="auto" w:fill="0673A5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A97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7A97"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7A97"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7A97"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7A97"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7A97"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7A97"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7A97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10C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673A5" w:themeFill="text2" w:themeFillShade="BF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Tablaconcuadrcula">
    <w:name w:val="Table Grid"/>
    <w:basedOn w:val="Tablanormal"/>
    <w:uiPriority w:val="1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Puesto">
    <w:name w:val="Title"/>
    <w:basedOn w:val="Normal"/>
    <w:link w:val="PuestoCar"/>
    <w:uiPriority w:val="1"/>
    <w:qFormat/>
    <w:rsid w:val="00A1310C"/>
    <w:pPr>
      <w:spacing w:before="0" w:after="0"/>
    </w:pPr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"/>
    <w:rsid w:val="00A1310C"/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404040" w:themeColor="text1" w:themeTint="E6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4E1AED"/>
    <w:rPr>
      <w:color w:val="404040" w:themeColor="text1" w:themeTint="E6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4E1AED"/>
    <w:rPr>
      <w:i/>
      <w:iCs/>
      <w:color w:val="806000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4E1AED"/>
    <w:pPr>
      <w:pBdr>
        <w:top w:val="single" w:sz="4" w:space="10" w:color="806000" w:themeColor="accent1" w:themeShade="80"/>
        <w:bottom w:val="single" w:sz="4" w:space="10" w:color="806000" w:themeColor="accent1" w:themeShade="80"/>
      </w:pBdr>
      <w:spacing w:before="360" w:after="360"/>
      <w:ind w:left="864" w:right="864"/>
      <w:jc w:val="center"/>
    </w:pPr>
    <w:rPr>
      <w:i/>
      <w:iCs/>
      <w:color w:val="806000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E1AED"/>
    <w:rPr>
      <w:i/>
      <w:iCs/>
      <w:color w:val="806000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4E1AED"/>
    <w:rPr>
      <w:b/>
      <w:bCs/>
      <w:caps w:val="0"/>
      <w:smallCaps/>
      <w:color w:val="806000" w:themeColor="accent1" w:themeShade="80"/>
      <w:spacing w:val="5"/>
    </w:r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47A97"/>
    <w:rPr>
      <w:b/>
      <w:bCs/>
      <w:color w:val="0673A5" w:themeColor="text2" w:themeShade="BF"/>
      <w:szCs w:val="16"/>
    </w:rPr>
  </w:style>
  <w:style w:type="paragraph" w:styleId="Ttulode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7A97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D47A97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47A97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D47A97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7A97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47A97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47A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47A97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47A97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47A97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47A97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47A97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D47A97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D47A97"/>
    <w:rPr>
      <w:rFonts w:ascii="Consolas" w:hAnsi="Consolas"/>
      <w:szCs w:val="21"/>
    </w:rPr>
  </w:style>
  <w:style w:type="paragraph" w:styleId="Textodebloque">
    <w:name w:val="Block Text"/>
    <w:basedOn w:val="Normal"/>
    <w:uiPriority w:val="99"/>
    <w:semiHidden/>
    <w:unhideWhenUsed/>
    <w:rsid w:val="00A1310C"/>
    <w:pPr>
      <w:pBdr>
        <w:top w:val="single" w:sz="2" w:space="10" w:color="806000" w:themeColor="accent1" w:themeShade="80" w:shadow="1"/>
        <w:left w:val="single" w:sz="2" w:space="10" w:color="806000" w:themeColor="accent1" w:themeShade="80" w:shadow="1"/>
        <w:bottom w:val="single" w:sz="2" w:space="10" w:color="806000" w:themeColor="accent1" w:themeShade="80" w:shadow="1"/>
        <w:right w:val="single" w:sz="2" w:space="10" w:color="806000" w:themeColor="accent1" w:themeShade="80" w:shadow="1"/>
      </w:pBdr>
      <w:ind w:left="1152" w:right="1152"/>
    </w:pPr>
    <w:rPr>
      <w:i/>
      <w:iCs/>
      <w:color w:val="806000" w:themeColor="accent1" w:themeShade="80"/>
    </w:rPr>
  </w:style>
  <w:style w:type="character" w:styleId="Textodelmarcadordeposicin">
    <w:name w:val="Placeholder Text"/>
    <w:basedOn w:val="Fuentedeprrafopredeter"/>
    <w:uiPriority w:val="99"/>
    <w:semiHidden/>
    <w:rsid w:val="00A1310C"/>
    <w:rPr>
      <w:color w:val="3C3C3C" w:themeColor="background2" w:themeShade="40"/>
    </w:rPr>
  </w:style>
  <w:style w:type="paragraph" w:styleId="Encabezado">
    <w:name w:val="header"/>
    <w:basedOn w:val="Normal"/>
    <w:link w:val="EncabezadoCar"/>
    <w:uiPriority w:val="99"/>
    <w:unhideWhenUsed/>
    <w:rsid w:val="004E1AED"/>
    <w:pPr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1AED"/>
  </w:style>
  <w:style w:type="paragraph" w:styleId="Piedepgina">
    <w:name w:val="footer"/>
    <w:basedOn w:val="Normal"/>
    <w:link w:val="PiedepginaCar"/>
    <w:uiPriority w:val="99"/>
    <w:unhideWhenUsed/>
    <w:rsid w:val="004E1AED"/>
    <w:pPr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manuel\AppData\Roaming\Microsoft\Plantillas\Dise&#241;o%20con%20bandas%20(en%20blanc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DFFD79E5CBD473C9120E66EC988F25C">
    <w:name w:val="8DFFD79E5CBD473C9120E66EC988F25C"/>
  </w:style>
  <w:style w:type="paragraph" w:customStyle="1" w:styleId="14E366FE3B2743CD92468CC02B1B3B68">
    <w:name w:val="14E366FE3B2743CD92468CC02B1B3B68"/>
  </w:style>
  <w:style w:type="paragraph" w:customStyle="1" w:styleId="0184DA7794D4495C884EF88E679C36F9">
    <w:name w:val="0184DA7794D4495C884EF88E679C36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864570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2012-11-01T04:53:00+00:00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1655138</Value>
    </PublishStatusLookup>
    <APAuthor xmlns="4873beb7-5857-4685-be1f-d57550cc96cc">
      <UserInfo>
        <DisplayName>MIDDLEEAST\v-keerth</DisplayName>
        <AccountId>2799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TP103749966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Props1.xml><?xml version="1.0" encoding="utf-8"?>
<ds:datastoreItem xmlns:ds="http://schemas.openxmlformats.org/officeDocument/2006/customXml" ds:itemID="{83AE4ADC-D632-40A7-A0C1-0481BB069C4F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www.w3.org/XML/1998/namespace"/>
    <ds:schemaRef ds:uri="4873beb7-5857-4685-be1f-d57550cc96cc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FF2527-3592-4DBF-9FD9-FEA06E5BF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FBEFFD-D408-4155-B58C-FFB52DDF9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con bandas (en blanco).dotx</Template>
  <TotalTime>5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Emmanuel</dc:creator>
  <cp:lastModifiedBy>Emmanuel</cp:lastModifiedBy>
  <cp:revision>1</cp:revision>
  <dcterms:created xsi:type="dcterms:W3CDTF">2018-08-23T23:04:00Z</dcterms:created>
  <dcterms:modified xsi:type="dcterms:W3CDTF">2018-08-23T23:09:00Z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